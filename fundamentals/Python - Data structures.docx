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C09F0" w14:textId="05670251" w:rsidR="00A9204E" w:rsidRDefault="0012712B">
      <w:r>
        <w:t>Data structures</w:t>
      </w:r>
    </w:p>
    <w:p w14:paraId="5BD08CC7" w14:textId="6AB5A6B3" w:rsidR="0012712B" w:rsidRDefault="0012712B"/>
    <w:p w14:paraId="55C91D42" w14:textId="1F744CF6" w:rsidR="0012712B" w:rsidRDefault="0012712B"/>
    <w:p w14:paraId="4BB946FE" w14:textId="505B870F" w:rsidR="0012712B" w:rsidRDefault="0012712B">
      <w:r>
        <w:t>Multiple arguments</w:t>
      </w:r>
    </w:p>
    <w:p w14:paraId="62593021" w14:textId="12983F21" w:rsidR="0012712B" w:rsidRDefault="0012712B"/>
    <w:p w14:paraId="75BA7FFF" w14:textId="7DD743CC" w:rsidR="0012712B" w:rsidRDefault="0012712B">
      <w:r w:rsidRPr="0012712B">
        <w:drawing>
          <wp:inline distT="0" distB="0" distL="0" distR="0" wp14:anchorId="606F17BB" wp14:editId="0CAE7D36">
            <wp:extent cx="5943600" cy="48253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E2C6" w14:textId="2586A8D6" w:rsidR="0012712B" w:rsidRDefault="0012712B"/>
    <w:p w14:paraId="08E914DC" w14:textId="77777777" w:rsidR="0012712B" w:rsidRPr="0012712B" w:rsidRDefault="0012712B" w:rsidP="0012712B">
      <w:pPr>
        <w:pStyle w:val="NoSpacing"/>
      </w:pPr>
      <w:r w:rsidRPr="0012712B">
        <w:t>Data Structures</w:t>
      </w:r>
    </w:p>
    <w:p w14:paraId="0D5A58AC" w14:textId="77777777" w:rsidR="0012712B" w:rsidRPr="0012712B" w:rsidRDefault="0012712B" w:rsidP="0012712B">
      <w:pPr>
        <w:pStyle w:val="NoSpacing"/>
      </w:pPr>
      <w:r w:rsidRPr="0012712B">
        <w:t>Data structures are data types that allow us to store and manage multiple values. Where </w:t>
      </w:r>
      <w:r w:rsidRPr="0012712B">
        <w:rPr>
          <w:b/>
          <w:bCs/>
        </w:rPr>
        <w:t>primitive</w:t>
      </w:r>
      <w:r w:rsidRPr="0012712B">
        <w:t> data types are single values, like numbers or strings, </w:t>
      </w:r>
      <w:r w:rsidRPr="0012712B">
        <w:rPr>
          <w:b/>
          <w:bCs/>
        </w:rPr>
        <w:t>data structures</w:t>
      </w:r>
      <w:r w:rsidRPr="0012712B">
        <w:t xml:space="preserve"> allow us to have collections of values in a single variable. Arrays, lists, and dictionaries are each </w:t>
      </w:r>
      <w:proofErr w:type="gramStart"/>
      <w:r w:rsidRPr="0012712B">
        <w:t>examples</w:t>
      </w:r>
      <w:proofErr w:type="gramEnd"/>
      <w:r w:rsidRPr="0012712B">
        <w:t xml:space="preserve"> of data structures.</w:t>
      </w:r>
    </w:p>
    <w:p w14:paraId="5E0888BD" w14:textId="77777777" w:rsidR="0012712B" w:rsidRPr="0012712B" w:rsidRDefault="0012712B" w:rsidP="0012712B">
      <w:pPr>
        <w:pStyle w:val="NoSpacing"/>
      </w:pPr>
      <w:r w:rsidRPr="0012712B">
        <w:t>We have been </w:t>
      </w:r>
      <w:r w:rsidRPr="0012712B">
        <w:rPr>
          <w:i/>
          <w:iCs/>
        </w:rPr>
        <w:t>using</w:t>
      </w:r>
      <w:r w:rsidRPr="0012712B">
        <w:t> data structures for a few weeks, but now that we know how to construct classes with methods, we're going to take a deeper dive into how these work under the hood! We're going to start by looking specifically at one data structure known as a </w:t>
      </w:r>
      <w:r w:rsidRPr="0012712B">
        <w:rPr>
          <w:b/>
          <w:bCs/>
        </w:rPr>
        <w:t>singly linked list</w:t>
      </w:r>
      <w:r w:rsidRPr="0012712B">
        <w:t>. The list is simply a </w:t>
      </w:r>
      <w:r w:rsidRPr="0012712B">
        <w:rPr>
          <w:b/>
          <w:bCs/>
        </w:rPr>
        <w:t>class</w:t>
      </w:r>
      <w:r w:rsidRPr="0012712B">
        <w:t> that has </w:t>
      </w:r>
      <w:r w:rsidRPr="0012712B">
        <w:rPr>
          <w:b/>
          <w:bCs/>
        </w:rPr>
        <w:t>methods</w:t>
      </w:r>
      <w:r w:rsidRPr="0012712B">
        <w:t>; just as Python's list class has methods like </w:t>
      </w:r>
      <w:r w:rsidRPr="0012712B">
        <w:rPr>
          <w:sz w:val="21"/>
          <w:szCs w:val="21"/>
        </w:rPr>
        <w:t>append(</w:t>
      </w:r>
      <w:proofErr w:type="spellStart"/>
      <w:r w:rsidRPr="0012712B">
        <w:rPr>
          <w:sz w:val="21"/>
          <w:szCs w:val="21"/>
        </w:rPr>
        <w:t>val</w:t>
      </w:r>
      <w:proofErr w:type="spellEnd"/>
      <w:r w:rsidRPr="0012712B">
        <w:rPr>
          <w:sz w:val="21"/>
          <w:szCs w:val="21"/>
        </w:rPr>
        <w:t>)</w:t>
      </w:r>
      <w:r w:rsidRPr="0012712B">
        <w:t> and </w:t>
      </w:r>
      <w:proofErr w:type="gramStart"/>
      <w:r w:rsidRPr="0012712B">
        <w:rPr>
          <w:sz w:val="21"/>
          <w:szCs w:val="21"/>
        </w:rPr>
        <w:t>pop(</w:t>
      </w:r>
      <w:proofErr w:type="gramEnd"/>
      <w:r w:rsidRPr="0012712B">
        <w:rPr>
          <w:sz w:val="21"/>
          <w:szCs w:val="21"/>
        </w:rPr>
        <w:t>)</w:t>
      </w:r>
      <w:r w:rsidRPr="0012712B">
        <w:t>, we're going to write a class with the same functionality.</w:t>
      </w:r>
    </w:p>
    <w:p w14:paraId="13C4398F" w14:textId="77777777" w:rsidR="0012712B" w:rsidRPr="0012712B" w:rsidRDefault="0012712B" w:rsidP="0012712B">
      <w:pPr>
        <w:pStyle w:val="NoSpacing"/>
      </w:pPr>
      <w:r w:rsidRPr="0012712B">
        <w:t>Helpful links</w:t>
      </w:r>
    </w:p>
    <w:p w14:paraId="69E0D0BA" w14:textId="77777777" w:rsidR="0012712B" w:rsidRPr="0012712B" w:rsidRDefault="0012712B" w:rsidP="0012712B">
      <w:pPr>
        <w:pStyle w:val="NoSpacing"/>
      </w:pPr>
      <w:hyperlink r:id="rId9" w:tgtFrame="_blank" w:history="1">
        <w:r w:rsidRPr="0012712B">
          <w:rPr>
            <w:color w:val="81A0EA"/>
            <w:u w:val="single"/>
          </w:rPr>
          <w:t>https://web.stanford.edu/class/cs101/bits-bytes.html</w:t>
        </w:r>
      </w:hyperlink>
    </w:p>
    <w:p w14:paraId="70B46F18" w14:textId="77777777" w:rsidR="0012712B" w:rsidRPr="0012712B" w:rsidRDefault="0012712B" w:rsidP="0012712B">
      <w:pPr>
        <w:pStyle w:val="NoSpacing"/>
      </w:pPr>
      <w:hyperlink r:id="rId10" w:tgtFrame="_blank" w:history="1">
        <w:r w:rsidRPr="0012712B">
          <w:rPr>
            <w:color w:val="81A0EA"/>
            <w:u w:val="single"/>
          </w:rPr>
          <w:t>https://digital-photography-school.com/16-bit-vs-32-bit-vs-64-bit-what-does-it-all-mean/</w:t>
        </w:r>
      </w:hyperlink>
    </w:p>
    <w:p w14:paraId="3A07EA97" w14:textId="1F0A4E56" w:rsidR="0012712B" w:rsidRDefault="0012712B" w:rsidP="0012712B"/>
    <w:p w14:paraId="696C0EF5" w14:textId="7186C569" w:rsidR="0012712B" w:rsidRDefault="0012712B" w:rsidP="0012712B"/>
    <w:p w14:paraId="5A504960" w14:textId="5DC30497" w:rsidR="0012712B" w:rsidRDefault="0012712B" w:rsidP="0012712B">
      <w:r w:rsidRPr="0012712B">
        <w:drawing>
          <wp:inline distT="0" distB="0" distL="0" distR="0" wp14:anchorId="3515C042" wp14:editId="5B5EC546">
            <wp:extent cx="4257675" cy="2688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4884" cy="26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FFDB" w14:textId="6C3A4106" w:rsidR="0012712B" w:rsidRDefault="0012712B" w:rsidP="0012712B">
      <w:r w:rsidRPr="0012712B">
        <w:drawing>
          <wp:inline distT="0" distB="0" distL="0" distR="0" wp14:anchorId="6D996646" wp14:editId="6ABFA03D">
            <wp:extent cx="4262438" cy="307205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9522" cy="307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12B">
        <w:drawing>
          <wp:inline distT="0" distB="0" distL="0" distR="0" wp14:anchorId="3AB4EEE8" wp14:editId="266E3028">
            <wp:extent cx="4271963" cy="848459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009" cy="85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82DC" w14:textId="79F1F92D" w:rsidR="0012712B" w:rsidRDefault="0012712B" w:rsidP="0012712B"/>
    <w:p w14:paraId="52F12995" w14:textId="236E23E5" w:rsidR="0012712B" w:rsidRDefault="0012712B" w:rsidP="0012712B">
      <w:r w:rsidRPr="0012712B">
        <w:drawing>
          <wp:inline distT="0" distB="0" distL="0" distR="0" wp14:anchorId="5363D6DE" wp14:editId="7B8BF115">
            <wp:extent cx="4224338" cy="1258726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515" cy="12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F65B" w14:textId="1D926552" w:rsidR="0012712B" w:rsidRDefault="0012712B" w:rsidP="0012712B">
      <w:r w:rsidRPr="0012712B">
        <w:lastRenderedPageBreak/>
        <w:drawing>
          <wp:inline distT="0" distB="0" distL="0" distR="0" wp14:anchorId="292D20D8" wp14:editId="122D5B1B">
            <wp:extent cx="4143375" cy="281891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0460" cy="282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159B" w14:textId="43CA4B4C" w:rsidR="0012712B" w:rsidRDefault="0012712B" w:rsidP="0012712B">
      <w:r w:rsidRPr="0012712B">
        <w:drawing>
          <wp:inline distT="0" distB="0" distL="0" distR="0" wp14:anchorId="42B77B66" wp14:editId="493F5450">
            <wp:extent cx="4167188" cy="2487403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683" cy="24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5FBA" w14:textId="1C77B63F" w:rsidR="0012712B" w:rsidRDefault="0012712B" w:rsidP="0012712B">
      <w:r w:rsidRPr="0012712B">
        <w:drawing>
          <wp:inline distT="0" distB="0" distL="0" distR="0" wp14:anchorId="4CFD2C70" wp14:editId="180F4285">
            <wp:extent cx="4181475" cy="18736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3312" cy="187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3EC4" w14:textId="404FC1AA" w:rsidR="0012712B" w:rsidRDefault="0012712B" w:rsidP="0012712B"/>
    <w:p w14:paraId="4EC57624" w14:textId="085225B0" w:rsidR="0012712B" w:rsidRDefault="0012712B" w:rsidP="0012712B"/>
    <w:p w14:paraId="527C85E9" w14:textId="0E2A2599" w:rsidR="0012712B" w:rsidRDefault="0012712B" w:rsidP="0012712B"/>
    <w:p w14:paraId="01F10BEB" w14:textId="1762E5BB" w:rsidR="0012712B" w:rsidRDefault="0012712B" w:rsidP="0012712B"/>
    <w:p w14:paraId="4813E29E" w14:textId="3DE9B445" w:rsidR="0012712B" w:rsidRDefault="0012712B" w:rsidP="0012712B"/>
    <w:p w14:paraId="63E9CCE0" w14:textId="1B65A470" w:rsidR="0012712B" w:rsidRDefault="0012712B" w:rsidP="0012712B"/>
    <w:p w14:paraId="25622838" w14:textId="6DF37A67" w:rsidR="0012712B" w:rsidRDefault="0012712B" w:rsidP="0012712B">
      <w:r w:rsidRPr="0012712B">
        <w:lastRenderedPageBreak/>
        <w:drawing>
          <wp:inline distT="0" distB="0" distL="0" distR="0" wp14:anchorId="17738C9C" wp14:editId="32C14829">
            <wp:extent cx="3709988" cy="1362707"/>
            <wp:effectExtent l="0" t="0" r="508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015" cy="136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12B">
        <w:drawing>
          <wp:inline distT="0" distB="0" distL="0" distR="0" wp14:anchorId="2644752D" wp14:editId="10B0E951">
            <wp:extent cx="3714750" cy="2830909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413" cy="2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A12D" w14:textId="2B2F6A31" w:rsidR="0012712B" w:rsidRDefault="005C026D" w:rsidP="0012712B">
      <w:r w:rsidRPr="005C026D">
        <w:drawing>
          <wp:inline distT="0" distB="0" distL="0" distR="0" wp14:anchorId="5B9CC52C" wp14:editId="1370439C">
            <wp:extent cx="3727245" cy="2486025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5968" cy="249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9A2A" w14:textId="34F98A63" w:rsidR="005C026D" w:rsidRDefault="005C026D" w:rsidP="0012712B">
      <w:r w:rsidRPr="005C026D">
        <w:lastRenderedPageBreak/>
        <w:drawing>
          <wp:inline distT="0" distB="0" distL="0" distR="0" wp14:anchorId="48BC7A24" wp14:editId="47F24979">
            <wp:extent cx="4000500" cy="1860489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6221" cy="18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D33A" w14:textId="4502F19B" w:rsidR="005C026D" w:rsidRDefault="005C026D" w:rsidP="0012712B">
      <w:r w:rsidRPr="005C026D">
        <w:drawing>
          <wp:inline distT="0" distB="0" distL="0" distR="0" wp14:anchorId="1CFB9862" wp14:editId="6A73985F">
            <wp:extent cx="3982220" cy="11814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5450" cy="11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398A" w14:textId="5B4F7872" w:rsidR="005C026D" w:rsidRDefault="005C026D" w:rsidP="0012712B">
      <w:r w:rsidRPr="005C026D">
        <w:drawing>
          <wp:inline distT="0" distB="0" distL="0" distR="0" wp14:anchorId="12CC9D0F" wp14:editId="160E67F7">
            <wp:extent cx="3953926" cy="3112449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4363" cy="31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75E4" w14:textId="71CAD3AD" w:rsidR="005C026D" w:rsidRDefault="005C026D" w:rsidP="0012712B">
      <w:r w:rsidRPr="005C026D">
        <w:drawing>
          <wp:inline distT="0" distB="0" distL="0" distR="0" wp14:anchorId="0D2784C5" wp14:editId="11FDF4E7">
            <wp:extent cx="3938257" cy="1472219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621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284C" w14:textId="6CFFCAD7" w:rsidR="005C026D" w:rsidRDefault="005C026D" w:rsidP="0012712B"/>
    <w:p w14:paraId="2C159524" w14:textId="53074372" w:rsidR="005C026D" w:rsidRDefault="005C026D" w:rsidP="0012712B"/>
    <w:p w14:paraId="58B33D30" w14:textId="6F3F2CEE" w:rsidR="005C026D" w:rsidRDefault="005C026D" w:rsidP="0012712B"/>
    <w:p w14:paraId="65ABA623" w14:textId="1B79A6A8" w:rsidR="005C026D" w:rsidRDefault="005C026D" w:rsidP="0012712B">
      <w:r w:rsidRPr="005C026D">
        <w:lastRenderedPageBreak/>
        <w:drawing>
          <wp:inline distT="0" distB="0" distL="0" distR="0" wp14:anchorId="24FB3EEB" wp14:editId="396B288F">
            <wp:extent cx="3455945" cy="28020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0217" cy="280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E1E8" w14:textId="4F137BC5" w:rsidR="005C026D" w:rsidRDefault="005C026D" w:rsidP="0012712B">
      <w:r w:rsidRPr="005C026D">
        <w:drawing>
          <wp:inline distT="0" distB="0" distL="0" distR="0" wp14:anchorId="398012E7" wp14:editId="73E7FEF6">
            <wp:extent cx="3452967" cy="2267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736" cy="22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2DC4" w14:textId="3054B308" w:rsidR="005C026D" w:rsidRDefault="005C026D" w:rsidP="0012712B">
      <w:r w:rsidRPr="005C026D">
        <w:drawing>
          <wp:inline distT="0" distB="0" distL="0" distR="0" wp14:anchorId="3C64F3FA" wp14:editId="788A639B">
            <wp:extent cx="3295461" cy="3102171"/>
            <wp:effectExtent l="0" t="0" r="63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1283" cy="31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91F5" w14:textId="4A401126" w:rsidR="005C026D" w:rsidRDefault="005C026D" w:rsidP="0012712B">
      <w:r w:rsidRPr="005C026D">
        <w:lastRenderedPageBreak/>
        <w:drawing>
          <wp:inline distT="0" distB="0" distL="0" distR="0" wp14:anchorId="3CD914C1" wp14:editId="7FCF2EB7">
            <wp:extent cx="3611508" cy="1131683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7543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71EB" w14:textId="16DEC396" w:rsidR="005C026D" w:rsidRDefault="005C026D" w:rsidP="0012712B">
      <w:r w:rsidRPr="005C026D">
        <w:drawing>
          <wp:inline distT="0" distB="0" distL="0" distR="0" wp14:anchorId="17422108" wp14:editId="720CB95B">
            <wp:extent cx="3806982" cy="2832866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4192" cy="28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10BA" w14:textId="1948BB77" w:rsidR="005C026D" w:rsidRDefault="005C026D" w:rsidP="0012712B"/>
    <w:p w14:paraId="7FDD2C1A" w14:textId="77777777" w:rsidR="005C026D" w:rsidRPr="005C026D" w:rsidRDefault="005C026D" w:rsidP="005C026D">
      <w:pPr>
        <w:pStyle w:val="NoSpacing"/>
      </w:pPr>
      <w:r w:rsidRPr="005C026D">
        <w:t>Helpful Links</w:t>
      </w:r>
    </w:p>
    <w:p w14:paraId="62F1D85B" w14:textId="77777777" w:rsidR="005C026D" w:rsidRPr="005C026D" w:rsidRDefault="005C026D" w:rsidP="005C026D">
      <w:pPr>
        <w:pStyle w:val="NoSpacing"/>
        <w:rPr>
          <w:sz w:val="24"/>
          <w:szCs w:val="24"/>
        </w:rPr>
      </w:pPr>
      <w:r w:rsidRPr="005C026D">
        <w:rPr>
          <w:sz w:val="24"/>
          <w:szCs w:val="24"/>
        </w:rPr>
        <w:t>Hash Tables</w:t>
      </w:r>
    </w:p>
    <w:p w14:paraId="7305FF16" w14:textId="77777777" w:rsidR="005C026D" w:rsidRPr="005C026D" w:rsidRDefault="005C026D" w:rsidP="005C026D">
      <w:pPr>
        <w:pStyle w:val="NoSpacing"/>
        <w:rPr>
          <w:sz w:val="24"/>
          <w:szCs w:val="24"/>
        </w:rPr>
      </w:pPr>
      <w:hyperlink r:id="rId30" w:tgtFrame="_blank" w:history="1">
        <w:r w:rsidRPr="005C026D">
          <w:rPr>
            <w:color w:val="81A0EA"/>
            <w:sz w:val="24"/>
            <w:szCs w:val="24"/>
            <w:u w:val="single"/>
            <w:shd w:val="clear" w:color="auto" w:fill="FFFFFF"/>
          </w:rPr>
          <w:t>https://en.wikipedia.org/wiki/Hash_table</w:t>
        </w:r>
      </w:hyperlink>
    </w:p>
    <w:p w14:paraId="4817DBA3" w14:textId="77777777" w:rsidR="005C026D" w:rsidRPr="005C026D" w:rsidRDefault="005C026D" w:rsidP="005C026D">
      <w:pPr>
        <w:pStyle w:val="NoSpacing"/>
        <w:rPr>
          <w:sz w:val="24"/>
          <w:szCs w:val="24"/>
        </w:rPr>
      </w:pPr>
      <w:r w:rsidRPr="005C026D">
        <w:rPr>
          <w:sz w:val="24"/>
          <w:szCs w:val="24"/>
        </w:rPr>
        <w:t>Binary Search Trees</w:t>
      </w:r>
    </w:p>
    <w:p w14:paraId="5651E4BD" w14:textId="77777777" w:rsidR="005C026D" w:rsidRPr="005C026D" w:rsidRDefault="005C026D" w:rsidP="005C026D">
      <w:pPr>
        <w:pStyle w:val="NoSpacing"/>
        <w:rPr>
          <w:sz w:val="24"/>
          <w:szCs w:val="24"/>
        </w:rPr>
      </w:pPr>
      <w:hyperlink r:id="rId31" w:tgtFrame="_blank" w:history="1">
        <w:r w:rsidRPr="005C026D">
          <w:rPr>
            <w:color w:val="81A0EA"/>
            <w:sz w:val="24"/>
            <w:szCs w:val="24"/>
            <w:u w:val="single"/>
            <w:shd w:val="clear" w:color="auto" w:fill="FFFFFF"/>
          </w:rPr>
          <w:t>https://en.wikipedia.org/wiki/Binary_search_tree</w:t>
        </w:r>
      </w:hyperlink>
    </w:p>
    <w:p w14:paraId="1EC10F6A" w14:textId="77777777" w:rsidR="005C026D" w:rsidRPr="005C026D" w:rsidRDefault="005C026D" w:rsidP="005C026D">
      <w:pPr>
        <w:pStyle w:val="NoSpacing"/>
        <w:rPr>
          <w:sz w:val="24"/>
          <w:szCs w:val="24"/>
        </w:rPr>
      </w:pPr>
      <w:r w:rsidRPr="005C026D">
        <w:rPr>
          <w:sz w:val="24"/>
          <w:szCs w:val="24"/>
        </w:rPr>
        <w:t>Stacks &amp; Queues</w:t>
      </w:r>
    </w:p>
    <w:p w14:paraId="6F79066F" w14:textId="77777777" w:rsidR="005C026D" w:rsidRPr="005C026D" w:rsidRDefault="005C026D" w:rsidP="005C026D">
      <w:pPr>
        <w:pStyle w:val="NoSpacing"/>
        <w:rPr>
          <w:sz w:val="24"/>
          <w:szCs w:val="24"/>
        </w:rPr>
      </w:pPr>
      <w:hyperlink r:id="rId32" w:tgtFrame="_blank" w:history="1">
        <w:r w:rsidRPr="005C026D">
          <w:rPr>
            <w:color w:val="81A0EA"/>
            <w:sz w:val="24"/>
            <w:szCs w:val="24"/>
            <w:u w:val="single"/>
            <w:shd w:val="clear" w:color="auto" w:fill="FFFFFF"/>
          </w:rPr>
          <w:t>https://www.cs.cmu.edu/~adamchik/15-121/lectures/Stacks%20and%20Queues/</w:t>
        </w:r>
      </w:hyperlink>
    </w:p>
    <w:p w14:paraId="164C7C81" w14:textId="5B497B66" w:rsidR="005C026D" w:rsidRDefault="005C026D" w:rsidP="0012712B"/>
    <w:p w14:paraId="2D0FD8B7" w14:textId="53F9A418" w:rsidR="005C026D" w:rsidRDefault="005C026D" w:rsidP="0012712B"/>
    <w:p w14:paraId="2B190EBA" w14:textId="62D67FDE" w:rsidR="005C026D" w:rsidRDefault="005C026D" w:rsidP="0012712B">
      <w:r w:rsidRPr="005C026D">
        <w:drawing>
          <wp:inline distT="0" distB="0" distL="0" distR="0" wp14:anchorId="2F61EA23" wp14:editId="2D09E13F">
            <wp:extent cx="2527980" cy="389299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8132" cy="3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63F4" w14:textId="0AF33259" w:rsidR="00E221AF" w:rsidRDefault="00E221AF" w:rsidP="0012712B">
      <w:pPr>
        <w:rPr>
          <w:rFonts w:ascii="Poppins" w:hAnsi="Poppins" w:cs="Poppins"/>
          <w:shd w:val="clear" w:color="auto" w:fill="121212"/>
        </w:rPr>
      </w:pPr>
      <w:hyperlink r:id="rId34" w:tgtFrame="_blank" w:history="1">
        <w:r w:rsidRPr="00E221AF">
          <w:rPr>
            <w:rFonts w:ascii="Poppins" w:hAnsi="Poppins" w:cs="Poppins"/>
            <w:color w:val="81A0EA"/>
            <w:u w:val="single"/>
            <w:shd w:val="clear" w:color="auto" w:fill="121212"/>
          </w:rPr>
          <w:t>http://en.wikipedia.org/wiki/Doubly_linked_list</w:t>
        </w:r>
      </w:hyperlink>
      <w:r w:rsidRPr="00E221AF">
        <w:rPr>
          <w:rFonts w:ascii="Poppins" w:hAnsi="Poppins" w:cs="Poppins"/>
          <w:shd w:val="clear" w:color="auto" w:fill="121212"/>
        </w:rPr>
        <w:t> is a great start.</w:t>
      </w:r>
    </w:p>
    <w:p w14:paraId="2EDF2ABE" w14:textId="42778D85" w:rsidR="00E221AF" w:rsidRDefault="00E221AF" w:rsidP="0012712B">
      <w:pPr>
        <w:rPr>
          <w:rFonts w:ascii="Poppins" w:hAnsi="Poppins" w:cs="Poppins"/>
          <w:shd w:val="clear" w:color="auto" w:fill="121212"/>
        </w:rPr>
      </w:pPr>
    </w:p>
    <w:p w14:paraId="7F7D00A1" w14:textId="798E0E1B" w:rsidR="00E221AF" w:rsidRDefault="00E221AF" w:rsidP="0012712B">
      <w:pPr>
        <w:rPr>
          <w:rFonts w:ascii="Poppins" w:hAnsi="Poppins" w:cs="Poppins"/>
          <w:shd w:val="clear" w:color="auto" w:fill="121212"/>
        </w:rPr>
      </w:pPr>
    </w:p>
    <w:p w14:paraId="59C0181E" w14:textId="65DE2F2C" w:rsidR="00E221AF" w:rsidRDefault="00E221AF" w:rsidP="0012712B">
      <w:pPr>
        <w:rPr>
          <w:rFonts w:ascii="Poppins" w:hAnsi="Poppins" w:cs="Poppins"/>
          <w:shd w:val="clear" w:color="auto" w:fill="121212"/>
        </w:rPr>
      </w:pPr>
    </w:p>
    <w:p w14:paraId="17C48739" w14:textId="6984602F" w:rsidR="00E221AF" w:rsidRDefault="00E221AF" w:rsidP="0012712B">
      <w:pPr>
        <w:rPr>
          <w:rFonts w:ascii="Poppins" w:hAnsi="Poppins" w:cs="Poppins"/>
          <w:shd w:val="clear" w:color="auto" w:fill="121212"/>
        </w:rPr>
      </w:pPr>
    </w:p>
    <w:p w14:paraId="166ADA0C" w14:textId="1C3BB236" w:rsidR="00E221AF" w:rsidRDefault="00E221AF" w:rsidP="0012712B">
      <w:pPr>
        <w:rPr>
          <w:rFonts w:ascii="Poppins" w:hAnsi="Poppins" w:cs="Poppins"/>
          <w:shd w:val="clear" w:color="auto" w:fill="121212"/>
        </w:rPr>
      </w:pPr>
    </w:p>
    <w:p w14:paraId="39308FC5" w14:textId="17083D5A" w:rsidR="00E221AF" w:rsidRDefault="00E221AF" w:rsidP="0012712B">
      <w:pPr>
        <w:rPr>
          <w:rFonts w:ascii="Poppins" w:hAnsi="Poppins" w:cs="Poppins"/>
          <w:shd w:val="clear" w:color="auto" w:fill="121212"/>
        </w:rPr>
      </w:pPr>
    </w:p>
    <w:p w14:paraId="322675CB" w14:textId="0881CD42" w:rsidR="00E221AF" w:rsidRDefault="00E221AF" w:rsidP="0012712B">
      <w:pPr>
        <w:rPr>
          <w:rFonts w:ascii="Poppins" w:hAnsi="Poppins" w:cs="Poppins"/>
          <w:shd w:val="clear" w:color="auto" w:fill="121212"/>
        </w:rPr>
      </w:pPr>
    </w:p>
    <w:p w14:paraId="76AC0EA7" w14:textId="77777777" w:rsidR="00E221AF" w:rsidRDefault="00E221AF" w:rsidP="0012712B">
      <w:pPr>
        <w:rPr>
          <w:rFonts w:ascii="Poppins" w:hAnsi="Poppins" w:cs="Poppins"/>
          <w:shd w:val="clear" w:color="auto" w:fill="121212"/>
        </w:rPr>
      </w:pPr>
    </w:p>
    <w:p w14:paraId="39BCBE88" w14:textId="2160E3F6" w:rsidR="00E221AF" w:rsidRDefault="00E221AF" w:rsidP="0012712B">
      <w:r w:rsidRPr="00E221AF">
        <w:lastRenderedPageBreak/>
        <w:drawing>
          <wp:inline distT="0" distB="0" distL="0" distR="0" wp14:anchorId="3F2A689F" wp14:editId="514D6678">
            <wp:extent cx="1530036" cy="5578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7817" cy="5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0A18" w14:textId="41BB06EB" w:rsidR="00E221AF" w:rsidRDefault="00E221AF" w:rsidP="0012712B">
      <w:r w:rsidRPr="00E221AF">
        <w:drawing>
          <wp:inline distT="0" distB="0" distL="0" distR="0" wp14:anchorId="228765B2" wp14:editId="777BDD1A">
            <wp:extent cx="3228707" cy="19510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2443" cy="195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2EBA" w14:textId="44DE68BE" w:rsidR="00E221AF" w:rsidRDefault="00E221AF" w:rsidP="0012712B"/>
    <w:p w14:paraId="23650C54" w14:textId="7696BB0B" w:rsidR="00E221AF" w:rsidRDefault="00E221AF" w:rsidP="0012712B"/>
    <w:p w14:paraId="0F928E9C" w14:textId="29EF97F4" w:rsidR="00E221AF" w:rsidRDefault="00E221AF" w:rsidP="0012712B">
      <w:r w:rsidRPr="00E221AF">
        <w:drawing>
          <wp:inline distT="0" distB="0" distL="0" distR="0" wp14:anchorId="5DFF1007" wp14:editId="54610AFE">
            <wp:extent cx="1611517" cy="341262"/>
            <wp:effectExtent l="0" t="0" r="825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39391" cy="3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31C5" w14:textId="4773535E" w:rsidR="00E221AF" w:rsidRDefault="00E221AF" w:rsidP="0012712B"/>
    <w:p w14:paraId="2E522034" w14:textId="1FAA49AD" w:rsidR="00E221AF" w:rsidRDefault="00E221AF" w:rsidP="0012712B"/>
    <w:p w14:paraId="62D94311" w14:textId="43EEDF7B" w:rsidR="00E221AF" w:rsidRDefault="00E221AF" w:rsidP="0012712B"/>
    <w:p w14:paraId="3E0058A3" w14:textId="2E552EB9" w:rsidR="00E221AF" w:rsidRDefault="00E221AF" w:rsidP="0012712B"/>
    <w:p w14:paraId="14EE29F4" w14:textId="0FCC38B4" w:rsidR="00E221AF" w:rsidRDefault="00E221AF" w:rsidP="0012712B"/>
    <w:p w14:paraId="28A81AAC" w14:textId="4936D5E8" w:rsidR="00E221AF" w:rsidRDefault="00E221AF" w:rsidP="0012712B">
      <w:r w:rsidRPr="00E221AF">
        <w:drawing>
          <wp:inline distT="0" distB="0" distL="0" distR="0" wp14:anchorId="08985B37" wp14:editId="0CB65064">
            <wp:extent cx="1731819" cy="226337"/>
            <wp:effectExtent l="0" t="0" r="190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0404" cy="2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0D5B" w14:textId="1F7ADE94" w:rsidR="00E221AF" w:rsidRDefault="00E221AF" w:rsidP="0012712B">
      <w:r w:rsidRPr="00E221AF">
        <w:drawing>
          <wp:inline distT="0" distB="0" distL="0" distR="0" wp14:anchorId="7EE2EF28" wp14:editId="6BA033E2">
            <wp:extent cx="2752253" cy="1885117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7458" cy="188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8418" w14:textId="330D6CA1" w:rsidR="000C0896" w:rsidRDefault="000C0896" w:rsidP="0012712B"/>
    <w:p w14:paraId="250D2326" w14:textId="496180C8" w:rsidR="000C0896" w:rsidRDefault="000C0896" w:rsidP="0012712B">
      <w:r w:rsidRPr="000C0896">
        <w:lastRenderedPageBreak/>
        <w:drawing>
          <wp:inline distT="0" distB="0" distL="0" distR="0" wp14:anchorId="137F0303" wp14:editId="4781FB05">
            <wp:extent cx="2263366" cy="465323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9555" cy="4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0896">
        <w:drawing>
          <wp:inline distT="0" distB="0" distL="0" distR="0" wp14:anchorId="5CBA5F5F" wp14:editId="656AB2FD">
            <wp:extent cx="3861303" cy="1681069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4434" cy="168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4F93" w14:textId="487A82D5" w:rsidR="000C0896" w:rsidRDefault="000C0896" w:rsidP="0012712B">
      <w:r w:rsidRPr="000C0896">
        <w:drawing>
          <wp:inline distT="0" distB="0" distL="0" distR="0" wp14:anchorId="484E7888" wp14:editId="196B67D1">
            <wp:extent cx="3865830" cy="238888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6971" cy="239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1147" w14:textId="2D448480" w:rsidR="000C0896" w:rsidRDefault="000C0896" w:rsidP="0012712B">
      <w:r w:rsidRPr="000C0896">
        <w:drawing>
          <wp:inline distT="0" distB="0" distL="0" distR="0" wp14:anchorId="374B7B2D" wp14:editId="55F398C0">
            <wp:extent cx="3847723" cy="2614479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8968" cy="26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EDE1" w14:textId="37F6F17A" w:rsidR="000C0896" w:rsidRDefault="000C0896" w:rsidP="0012712B">
      <w:r w:rsidRPr="000C0896">
        <w:lastRenderedPageBreak/>
        <w:drawing>
          <wp:inline distT="0" distB="0" distL="0" distR="0" wp14:anchorId="179A95E9" wp14:editId="4CFF8A1A">
            <wp:extent cx="3580646" cy="1559647"/>
            <wp:effectExtent l="0" t="0" r="127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3832" cy="15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1349" w14:textId="6189AA2A" w:rsidR="000C0896" w:rsidRDefault="000C0896" w:rsidP="0012712B"/>
    <w:p w14:paraId="7951F481" w14:textId="581E049A" w:rsidR="000C0896" w:rsidRDefault="000C0896" w:rsidP="0012712B"/>
    <w:p w14:paraId="12A37F02" w14:textId="254C3B42" w:rsidR="000C0896" w:rsidRDefault="000C0896" w:rsidP="0012712B"/>
    <w:p w14:paraId="788A0A0C" w14:textId="574A267A" w:rsidR="000C0896" w:rsidRDefault="000C0896" w:rsidP="0012712B">
      <w:r w:rsidRPr="000C0896">
        <w:drawing>
          <wp:inline distT="0" distB="0" distL="0" distR="0" wp14:anchorId="52B3073D" wp14:editId="7963B556">
            <wp:extent cx="3621386" cy="221461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1464" cy="22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1CDB" w14:textId="65DAC557" w:rsidR="000C0896" w:rsidRDefault="000C0896" w:rsidP="0012712B"/>
    <w:p w14:paraId="14D174E6" w14:textId="791A7381" w:rsidR="000C0896" w:rsidRDefault="000C0896" w:rsidP="0012712B">
      <w:r w:rsidRPr="000C0896">
        <w:drawing>
          <wp:inline distT="0" distB="0" distL="0" distR="0" wp14:anchorId="4478EF34" wp14:editId="1280FA99">
            <wp:extent cx="3879410" cy="3236157"/>
            <wp:effectExtent l="0" t="0" r="698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3584" cy="323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1759" w14:textId="2B6271FF" w:rsidR="000C0896" w:rsidRDefault="000C0896" w:rsidP="0012712B"/>
    <w:p w14:paraId="7ABC141B" w14:textId="5DA430EA" w:rsidR="000C0896" w:rsidRDefault="000C0896" w:rsidP="0012712B">
      <w:r w:rsidRPr="000C0896">
        <w:lastRenderedPageBreak/>
        <w:drawing>
          <wp:inline distT="0" distB="0" distL="0" distR="0" wp14:anchorId="6E80A00E" wp14:editId="5EFE5232">
            <wp:extent cx="3607806" cy="1730668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2837" cy="17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584C" w14:textId="0E5C2653" w:rsidR="000C0896" w:rsidRDefault="000C0896" w:rsidP="0012712B">
      <w:r w:rsidRPr="000C0896">
        <w:drawing>
          <wp:inline distT="0" distB="0" distL="0" distR="0" wp14:anchorId="2F87B6A2" wp14:editId="038131B2">
            <wp:extent cx="3578872" cy="1602463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0164" cy="160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FB86" w14:textId="51C984D9" w:rsidR="000C0896" w:rsidRDefault="000C0896" w:rsidP="0012712B">
      <w:r w:rsidRPr="000C0896">
        <w:drawing>
          <wp:inline distT="0" distB="0" distL="0" distR="0" wp14:anchorId="389D7DA8" wp14:editId="17DF20B9">
            <wp:extent cx="3568113" cy="1769952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5525" cy="17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5EE3" w14:textId="77777777" w:rsidR="000C0896" w:rsidRDefault="000C0896" w:rsidP="0012712B"/>
    <w:p w14:paraId="54B3A475" w14:textId="298711CF" w:rsidR="000C0896" w:rsidRDefault="000C0896" w:rsidP="0012712B">
      <w:hyperlink r:id="rId50" w:history="1">
        <w:r w:rsidRPr="00486FE0">
          <w:rPr>
            <w:rStyle w:val="Hyperlink"/>
          </w:rPr>
          <w:t>http://www.linuxtopia.org/online_books/programming_books/python_programming/python_ch14s07.html</w:t>
        </w:r>
      </w:hyperlink>
    </w:p>
    <w:p w14:paraId="3491DE1A" w14:textId="3DC30B11" w:rsidR="000C0896" w:rsidRDefault="000C0896" w:rsidP="0012712B"/>
    <w:p w14:paraId="7E8C4EFB" w14:textId="59E34E33" w:rsidR="000C0896" w:rsidRDefault="000C0896" w:rsidP="0012712B"/>
    <w:p w14:paraId="003BD738" w14:textId="12BC26E9" w:rsidR="000C0896" w:rsidRDefault="000C0896" w:rsidP="0012712B"/>
    <w:p w14:paraId="572D6886" w14:textId="57F78A03" w:rsidR="000C0896" w:rsidRDefault="000C0896" w:rsidP="0012712B">
      <w:r w:rsidRPr="000C0896">
        <w:lastRenderedPageBreak/>
        <w:drawing>
          <wp:inline distT="0" distB="0" distL="0" distR="0" wp14:anchorId="7ABEA1E3" wp14:editId="4074B2AE">
            <wp:extent cx="5943600" cy="39566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75E6" w14:textId="3195C61B" w:rsidR="000C0896" w:rsidRDefault="000C0896" w:rsidP="0012712B"/>
    <w:p w14:paraId="3C82F9AD" w14:textId="77777777" w:rsidR="000C0896" w:rsidRDefault="000C0896" w:rsidP="000C0896">
      <w:pPr>
        <w:numPr>
          <w:ilvl w:val="0"/>
          <w:numId w:val="26"/>
        </w:numPr>
        <w:shd w:val="clear" w:color="auto" w:fill="121212"/>
        <w:spacing w:before="100" w:beforeAutospacing="1" w:after="60" w:line="480" w:lineRule="atLeast"/>
        <w:rPr>
          <w:rFonts w:ascii="Poppins" w:hAnsi="Poppins" w:cs="Poppins"/>
        </w:rPr>
      </w:pPr>
      <w:hyperlink r:id="rId52" w:tgtFrame="_blank" w:history="1">
        <w:r>
          <w:rPr>
            <w:rStyle w:val="Hyperlink"/>
            <w:rFonts w:ascii="Poppins" w:hAnsi="Poppins" w:cs="Poppins"/>
            <w:color w:val="81A0EA"/>
          </w:rPr>
          <w:t>https://realpython.com/face-recognition-with-python/</w:t>
        </w:r>
      </w:hyperlink>
    </w:p>
    <w:p w14:paraId="07B129EF" w14:textId="77777777" w:rsidR="000C0896" w:rsidRDefault="000C0896" w:rsidP="000C0896">
      <w:pPr>
        <w:numPr>
          <w:ilvl w:val="0"/>
          <w:numId w:val="26"/>
        </w:numPr>
        <w:shd w:val="clear" w:color="auto" w:fill="121212"/>
        <w:spacing w:before="100" w:beforeAutospacing="1" w:after="60" w:line="480" w:lineRule="atLeast"/>
        <w:rPr>
          <w:rFonts w:ascii="Poppins" w:hAnsi="Poppins" w:cs="Poppins"/>
        </w:rPr>
      </w:pPr>
      <w:hyperlink r:id="rId53" w:tgtFrame="_blank" w:history="1">
        <w:r>
          <w:rPr>
            <w:rStyle w:val="Hyperlink"/>
            <w:rFonts w:ascii="Poppins" w:hAnsi="Poppins" w:cs="Poppins"/>
            <w:color w:val="81A0EA"/>
          </w:rPr>
          <w:t>https://realpython.com/face-detection-in-python-using-a-webcam/</w:t>
        </w:r>
      </w:hyperlink>
    </w:p>
    <w:p w14:paraId="59DDD392" w14:textId="2B044E08" w:rsidR="000C0896" w:rsidRDefault="000C0896" w:rsidP="0012712B"/>
    <w:p w14:paraId="5F324B71" w14:textId="764C0887" w:rsidR="00082A19" w:rsidRDefault="00082A19" w:rsidP="0012712B"/>
    <w:p w14:paraId="5DF01289" w14:textId="5E03F666" w:rsidR="00082A19" w:rsidRDefault="00082A19" w:rsidP="0012712B"/>
    <w:p w14:paraId="59107EB8" w14:textId="68DA469D" w:rsidR="00082A19" w:rsidRDefault="00082A19" w:rsidP="0012712B"/>
    <w:p w14:paraId="18D3D2D9" w14:textId="114C9232" w:rsidR="00082A19" w:rsidRDefault="00082A19" w:rsidP="0012712B"/>
    <w:p w14:paraId="419146F4" w14:textId="789C26B6" w:rsidR="00082A19" w:rsidRDefault="00082A19" w:rsidP="0012712B"/>
    <w:p w14:paraId="374173D8" w14:textId="67FF4F7B" w:rsidR="00082A19" w:rsidRDefault="00082A19" w:rsidP="0012712B">
      <w:r w:rsidRPr="00082A19">
        <w:lastRenderedPageBreak/>
        <w:drawing>
          <wp:inline distT="0" distB="0" distL="0" distR="0" wp14:anchorId="470FF744" wp14:editId="22AA31FA">
            <wp:extent cx="3209453" cy="63091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19745" cy="63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A19">
        <w:drawing>
          <wp:inline distT="0" distB="0" distL="0" distR="0" wp14:anchorId="640E45BE" wp14:editId="614D27DE">
            <wp:extent cx="3812469" cy="223167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5318" cy="22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07BC" w14:textId="6C4A47D2" w:rsidR="00082A19" w:rsidRDefault="00082A19" w:rsidP="0012712B">
      <w:r w:rsidRPr="00082A19">
        <w:drawing>
          <wp:inline distT="0" distB="0" distL="0" distR="0" wp14:anchorId="78B22571" wp14:editId="41F28F98">
            <wp:extent cx="3915479" cy="2987644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0852" cy="29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B23D" w14:textId="5B22C40B" w:rsidR="00082A19" w:rsidRDefault="00082A19" w:rsidP="0012712B">
      <w:r w:rsidRPr="00082A19">
        <w:lastRenderedPageBreak/>
        <w:drawing>
          <wp:inline distT="0" distB="0" distL="0" distR="0" wp14:anchorId="39023B59" wp14:editId="0BB93494">
            <wp:extent cx="3829616" cy="2422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6743" cy="24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AF43" w14:textId="7E44002F" w:rsidR="00082A19" w:rsidRDefault="00082A19" w:rsidP="0012712B">
      <w:r w:rsidRPr="00082A19">
        <w:drawing>
          <wp:inline distT="0" distB="0" distL="0" distR="0" wp14:anchorId="5D84F6AB" wp14:editId="38302640">
            <wp:extent cx="4355127" cy="373908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59447" cy="37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9153" w14:textId="64A5F797" w:rsidR="00082A19" w:rsidRDefault="00082A19" w:rsidP="0012712B"/>
    <w:p w14:paraId="4E183EE9" w14:textId="13324F6F" w:rsidR="00082A19" w:rsidRDefault="00082A19" w:rsidP="0012712B"/>
    <w:p w14:paraId="0C1E0030" w14:textId="439906C7" w:rsidR="00082A19" w:rsidRDefault="00082A19" w:rsidP="0012712B"/>
    <w:p w14:paraId="60A5D4A9" w14:textId="54DC4577" w:rsidR="00082A19" w:rsidRDefault="00082A19" w:rsidP="0012712B"/>
    <w:p w14:paraId="2161B98E" w14:textId="5BDD0EF8" w:rsidR="00082A19" w:rsidRDefault="00082A19" w:rsidP="0012712B">
      <w:r w:rsidRPr="00082A19">
        <w:drawing>
          <wp:inline distT="0" distB="0" distL="0" distR="0" wp14:anchorId="1343A756" wp14:editId="00D08DD0">
            <wp:extent cx="3689287" cy="561413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9" cy="56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38F4" w14:textId="13E7C9B7" w:rsidR="00082A19" w:rsidRDefault="00082A19" w:rsidP="0012712B">
      <w:r w:rsidRPr="00082A19">
        <w:lastRenderedPageBreak/>
        <w:drawing>
          <wp:inline distT="0" distB="0" distL="0" distR="0" wp14:anchorId="1A4EF026" wp14:editId="10792E09">
            <wp:extent cx="4015212" cy="3083477"/>
            <wp:effectExtent l="0" t="0" r="4445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1397" cy="308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F08" w14:textId="6F2B63B4" w:rsidR="00082A19" w:rsidRDefault="00082A19" w:rsidP="0012712B">
      <w:r w:rsidRPr="00082A19">
        <w:drawing>
          <wp:inline distT="0" distB="0" distL="0" distR="0" wp14:anchorId="6E9CD0BF" wp14:editId="5DC3E6F1">
            <wp:extent cx="4169621" cy="1652257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2958" cy="165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642F" w14:textId="12D44477" w:rsidR="00082A19" w:rsidRDefault="00082A19" w:rsidP="0012712B">
      <w:r w:rsidRPr="00082A19">
        <w:lastRenderedPageBreak/>
        <w:drawing>
          <wp:inline distT="0" distB="0" distL="0" distR="0" wp14:anchorId="7453331D" wp14:editId="0B3C5DCC">
            <wp:extent cx="4006158" cy="37390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10717" cy="374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D221" w14:textId="25E7231E" w:rsidR="00082A19" w:rsidRDefault="00082A19" w:rsidP="0012712B"/>
    <w:p w14:paraId="2F3AFEBB" w14:textId="4EBC1443" w:rsidR="00082A19" w:rsidRDefault="00082A19" w:rsidP="0012712B">
      <w:r w:rsidRPr="00082A19">
        <w:t>https://docs.python.org/3.6/library/unittest.html#test-cases</w:t>
      </w:r>
    </w:p>
    <w:p w14:paraId="3C3DE9EC" w14:textId="20623A3D" w:rsidR="00082A19" w:rsidRDefault="00082A19" w:rsidP="0012712B"/>
    <w:p w14:paraId="7360FF36" w14:textId="77777777" w:rsidR="00082A19" w:rsidRDefault="00082A19" w:rsidP="0012712B"/>
    <w:p w14:paraId="7D381C26" w14:textId="77777777" w:rsidR="00082A19" w:rsidRPr="0012712B" w:rsidRDefault="00082A19" w:rsidP="0012712B"/>
    <w:sectPr w:rsidR="00082A19" w:rsidRPr="00127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A377241"/>
    <w:multiLevelType w:val="multilevel"/>
    <w:tmpl w:val="FA66B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610FB4"/>
    <w:multiLevelType w:val="multilevel"/>
    <w:tmpl w:val="5F28E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730A41"/>
    <w:multiLevelType w:val="multilevel"/>
    <w:tmpl w:val="2B4C5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741056309">
    <w:abstractNumId w:val="21"/>
  </w:num>
  <w:num w:numId="2" w16cid:durableId="1678458869">
    <w:abstractNumId w:val="12"/>
  </w:num>
  <w:num w:numId="3" w16cid:durableId="160774660">
    <w:abstractNumId w:val="10"/>
  </w:num>
  <w:num w:numId="4" w16cid:durableId="1873568555">
    <w:abstractNumId w:val="23"/>
  </w:num>
  <w:num w:numId="5" w16cid:durableId="1284767759">
    <w:abstractNumId w:val="13"/>
  </w:num>
  <w:num w:numId="6" w16cid:durableId="817458097">
    <w:abstractNumId w:val="18"/>
  </w:num>
  <w:num w:numId="7" w16cid:durableId="2126122092">
    <w:abstractNumId w:val="20"/>
  </w:num>
  <w:num w:numId="8" w16cid:durableId="1296066280">
    <w:abstractNumId w:val="9"/>
  </w:num>
  <w:num w:numId="9" w16cid:durableId="1315404923">
    <w:abstractNumId w:val="7"/>
  </w:num>
  <w:num w:numId="10" w16cid:durableId="225846974">
    <w:abstractNumId w:val="6"/>
  </w:num>
  <w:num w:numId="11" w16cid:durableId="1874415562">
    <w:abstractNumId w:val="5"/>
  </w:num>
  <w:num w:numId="12" w16cid:durableId="1464155625">
    <w:abstractNumId w:val="4"/>
  </w:num>
  <w:num w:numId="13" w16cid:durableId="343749563">
    <w:abstractNumId w:val="8"/>
  </w:num>
  <w:num w:numId="14" w16cid:durableId="1016928500">
    <w:abstractNumId w:val="3"/>
  </w:num>
  <w:num w:numId="15" w16cid:durableId="1778596632">
    <w:abstractNumId w:val="2"/>
  </w:num>
  <w:num w:numId="16" w16cid:durableId="989868760">
    <w:abstractNumId w:val="1"/>
  </w:num>
  <w:num w:numId="17" w16cid:durableId="1212378247">
    <w:abstractNumId w:val="0"/>
  </w:num>
  <w:num w:numId="18" w16cid:durableId="130830551">
    <w:abstractNumId w:val="16"/>
  </w:num>
  <w:num w:numId="19" w16cid:durableId="2048333608">
    <w:abstractNumId w:val="17"/>
  </w:num>
  <w:num w:numId="20" w16cid:durableId="157430564">
    <w:abstractNumId w:val="22"/>
  </w:num>
  <w:num w:numId="21" w16cid:durableId="1344816953">
    <w:abstractNumId w:val="19"/>
  </w:num>
  <w:num w:numId="22" w16cid:durableId="1751192428">
    <w:abstractNumId w:val="11"/>
  </w:num>
  <w:num w:numId="23" w16cid:durableId="1560508713">
    <w:abstractNumId w:val="25"/>
  </w:num>
  <w:num w:numId="24" w16cid:durableId="2057579570">
    <w:abstractNumId w:val="14"/>
  </w:num>
  <w:num w:numId="25" w16cid:durableId="688797527">
    <w:abstractNumId w:val="24"/>
  </w:num>
  <w:num w:numId="26" w16cid:durableId="1149806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12B"/>
    <w:rsid w:val="00082A19"/>
    <w:rsid w:val="000C0896"/>
    <w:rsid w:val="0012712B"/>
    <w:rsid w:val="005C026D"/>
    <w:rsid w:val="00645252"/>
    <w:rsid w:val="006D3D74"/>
    <w:rsid w:val="0083569A"/>
    <w:rsid w:val="00887A75"/>
    <w:rsid w:val="00A9204E"/>
    <w:rsid w:val="00E22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0C24A"/>
  <w15:chartTrackingRefBased/>
  <w15:docId w15:val="{28E009F6-B6E3-41D4-A617-15AFC7450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rmalWeb">
    <w:name w:val="Normal (Web)"/>
    <w:basedOn w:val="Normal"/>
    <w:uiPriority w:val="99"/>
    <w:semiHidden/>
    <w:unhideWhenUsed/>
    <w:rsid w:val="0012712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12712B"/>
  </w:style>
  <w:style w:type="character" w:styleId="UnresolvedMention">
    <w:name w:val="Unresolved Mention"/>
    <w:basedOn w:val="DefaultParagraphFont"/>
    <w:uiPriority w:val="99"/>
    <w:semiHidden/>
    <w:unhideWhenUsed/>
    <w:rsid w:val="000C08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8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hyperlink" Target="http://en.wikipedia.org/wiki/Doubly_linked_list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://www.linuxtopia.org/online_books/programming_books/python_programming/python_ch14s07.html" TargetMode="External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cs.cmu.edu/~adamchik/15-121/lectures/Stacks%20and%20Queues/Stacks%20and%20Queues.html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realpython.com/face-detection-in-python-using-a-webcam/" TargetMode="External"/><Relationship Id="rId58" Type="http://schemas.openxmlformats.org/officeDocument/2006/relationships/image" Target="media/image42.png"/><Relationship Id="rId5" Type="http://schemas.openxmlformats.org/officeDocument/2006/relationships/styles" Target="styles.xml"/><Relationship Id="rId61" Type="http://schemas.openxmlformats.org/officeDocument/2006/relationships/image" Target="media/image45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en.wikipedia.org/wiki/Hash_table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1.png"/><Relationship Id="rId10" Type="http://schemas.openxmlformats.org/officeDocument/2006/relationships/hyperlink" Target="https://digital-photography-school.com/16-bit-vs-32-bit-vs-64-bit-what-does-it-all-mean/" TargetMode="External"/><Relationship Id="rId31" Type="http://schemas.openxmlformats.org/officeDocument/2006/relationships/hyperlink" Target="https://en.wikipedia.org/wiki/Binary_search_tree" TargetMode="External"/><Relationship Id="rId44" Type="http://schemas.openxmlformats.org/officeDocument/2006/relationships/image" Target="media/image31.png"/><Relationship Id="rId52" Type="http://schemas.openxmlformats.org/officeDocument/2006/relationships/hyperlink" Target="https://realpython.com/face-recognition-with-python/" TargetMode="External"/><Relationship Id="rId60" Type="http://schemas.openxmlformats.org/officeDocument/2006/relationships/image" Target="media/image44.png"/><Relationship Id="rId4" Type="http://schemas.openxmlformats.org/officeDocument/2006/relationships/numbering" Target="numbering.xml"/><Relationship Id="rId9" Type="http://schemas.openxmlformats.org/officeDocument/2006/relationships/hyperlink" Target="https://web.stanford.edu/class/cs101/bits-bytes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gbri\AppData\Local\Microsoft\Office\16.0\DTS\en-US%7b7EF99B18-1E9C-4DF5-A134-14518CDCFBF8%7d\%7bEF42D78D-6E61-4D44-9672-72FB2B6304CE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{EF42D78D-6E61-4D44-9672-72FB2B6304CE}tf02786999_win32</Template>
  <TotalTime>347</TotalTime>
  <Pages>1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bridgewater</dc:creator>
  <cp:keywords/>
  <dc:description/>
  <cp:lastModifiedBy>chris bridgewater</cp:lastModifiedBy>
  <cp:revision>3</cp:revision>
  <dcterms:created xsi:type="dcterms:W3CDTF">2022-10-27T20:06:00Z</dcterms:created>
  <dcterms:modified xsi:type="dcterms:W3CDTF">2022-10-28T01:55:00Z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