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38788" w14:textId="51462855" w:rsidR="006A4D89" w:rsidRDefault="006A4D89">
      <w:r>
        <w:t xml:space="preserve">MVC </w:t>
      </w:r>
      <w:proofErr w:type="spellStart"/>
      <w:r>
        <w:t>Mmodularization</w:t>
      </w:r>
      <w:proofErr w:type="spellEnd"/>
      <w:r>
        <w:t xml:space="preserve"> / Controllers / Models</w:t>
      </w:r>
    </w:p>
    <w:p w14:paraId="2ADB8E5D" w14:textId="77777777" w:rsidR="006A4D89" w:rsidRDefault="006A4D89"/>
    <w:p w14:paraId="191D2648" w14:textId="77777777" w:rsidR="006A4D89" w:rsidRDefault="006A4D89"/>
    <w:p w14:paraId="2C61CE64" w14:textId="43F13F7B" w:rsidR="00A9204E" w:rsidRDefault="00906DAB">
      <w:r w:rsidRPr="00906DAB">
        <w:rPr>
          <w:noProof/>
        </w:rPr>
        <w:drawing>
          <wp:inline distT="0" distB="0" distL="0" distR="0" wp14:anchorId="0C8770C5" wp14:editId="6F67D2DE">
            <wp:extent cx="3248167" cy="2604779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9208" cy="26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5597" w14:textId="77777777" w:rsidR="00E16ADA" w:rsidRDefault="00906DAB">
      <w:r w:rsidRPr="00906DAB">
        <w:rPr>
          <w:noProof/>
        </w:rPr>
        <w:drawing>
          <wp:inline distT="0" distB="0" distL="0" distR="0" wp14:anchorId="21187539" wp14:editId="63137485">
            <wp:extent cx="3249966" cy="1572553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7783" cy="15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F0EE" w14:textId="548ADAB5" w:rsidR="00906DAB" w:rsidRDefault="00E16ADA">
      <w:r w:rsidRPr="00E16AD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3DBE5F" wp14:editId="6069C3D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9372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F36">
        <w:br w:type="textWrapping" w:clear="all"/>
      </w:r>
    </w:p>
    <w:p w14:paraId="4D315C8A" w14:textId="79B7FB89" w:rsidR="00E16ADA" w:rsidRDefault="00E16ADA"/>
    <w:p w14:paraId="2239BC12" w14:textId="0B863739" w:rsidR="00E16ADA" w:rsidRDefault="00E16ADA">
      <w:r w:rsidRPr="00E16ADA">
        <w:rPr>
          <w:noProof/>
        </w:rPr>
        <w:lastRenderedPageBreak/>
        <w:drawing>
          <wp:inline distT="0" distB="0" distL="0" distR="0" wp14:anchorId="1888FD4B" wp14:editId="04C8DD5C">
            <wp:extent cx="5943600" cy="459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403A" w14:textId="4609C597" w:rsidR="006A4D89" w:rsidRDefault="006A4D89"/>
    <w:p w14:paraId="2EAA4FF5" w14:textId="77777777" w:rsidR="006A4D89" w:rsidRDefault="006A4D89"/>
    <w:p w14:paraId="23EDBCF1" w14:textId="727636F3" w:rsidR="006A4D89" w:rsidRDefault="006A4D89"/>
    <w:p w14:paraId="3C26FA78" w14:textId="3E63A08A" w:rsidR="006A4D89" w:rsidRDefault="006A4D89"/>
    <w:p w14:paraId="0F12AAE6" w14:textId="5A32E815" w:rsidR="006A4D89" w:rsidRDefault="006A4D89"/>
    <w:p w14:paraId="6DFE661C" w14:textId="77777777" w:rsidR="006A4D89" w:rsidRDefault="006A4D89"/>
    <w:p w14:paraId="46456F73" w14:textId="77777777" w:rsidR="006A4D89" w:rsidRDefault="006A4D89"/>
    <w:p w14:paraId="7FEE077F" w14:textId="663A8D75" w:rsidR="006A4D89" w:rsidRDefault="006A4D89">
      <w:r w:rsidRPr="006A4D89">
        <w:rPr>
          <w:noProof/>
        </w:rPr>
        <w:lastRenderedPageBreak/>
        <w:drawing>
          <wp:inline distT="0" distB="0" distL="0" distR="0" wp14:anchorId="7F1B291B" wp14:editId="5004E10D">
            <wp:extent cx="4122777" cy="5563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D89">
        <w:rPr>
          <w:noProof/>
        </w:rPr>
        <w:drawing>
          <wp:inline distT="0" distB="0" distL="0" distR="0" wp14:anchorId="10C2C3B5" wp14:editId="52835761">
            <wp:extent cx="5943600" cy="5190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A442" w14:textId="2A176141" w:rsidR="006A4D89" w:rsidRDefault="006A4D89"/>
    <w:p w14:paraId="5DFAB608" w14:textId="0D7331EC" w:rsidR="006A4D89" w:rsidRDefault="005C5176">
      <w:r w:rsidRPr="005C5176">
        <w:rPr>
          <w:noProof/>
        </w:rPr>
        <w:lastRenderedPageBreak/>
        <w:drawing>
          <wp:inline distT="0" distB="0" distL="0" distR="0" wp14:anchorId="23C0CDFA" wp14:editId="69220D8A">
            <wp:extent cx="4166357" cy="286348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631" cy="28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176">
        <w:rPr>
          <w:noProof/>
        </w:rPr>
        <w:drawing>
          <wp:inline distT="0" distB="0" distL="0" distR="0" wp14:anchorId="5A49F7B5" wp14:editId="35976E67">
            <wp:extent cx="4765707" cy="4121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1908" cy="41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FAC" w14:textId="4A4D5128" w:rsidR="005C5176" w:rsidRDefault="005C5176"/>
    <w:p w14:paraId="132F43CD" w14:textId="1748C1E7" w:rsidR="005C5176" w:rsidRDefault="005C5176"/>
    <w:p w14:paraId="5D4377C2" w14:textId="00563A34" w:rsidR="005C5176" w:rsidRDefault="005C5176"/>
    <w:p w14:paraId="07037F83" w14:textId="2C3F74EC" w:rsidR="005C5176" w:rsidRDefault="005C5176"/>
    <w:p w14:paraId="197549A9" w14:textId="43978B02" w:rsidR="005C5176" w:rsidRDefault="005C5176"/>
    <w:p w14:paraId="27BCAD2C" w14:textId="0C4C4043" w:rsidR="005C5176" w:rsidRDefault="005C5176"/>
    <w:p w14:paraId="1438936D" w14:textId="519FD7E2" w:rsidR="005C5176" w:rsidRDefault="005C5176"/>
    <w:p w14:paraId="7C29EAD7" w14:textId="21B46EEE" w:rsidR="005C5176" w:rsidRDefault="00000000">
      <w:hyperlink r:id="rId16" w:anchor="classmethod" w:history="1">
        <w:r w:rsidR="005C5176" w:rsidRPr="00D8695A">
          <w:rPr>
            <w:rStyle w:val="Hyperlink"/>
          </w:rPr>
          <w:t>https://docs.python.org/3/library/functions.html?highlight=classmethod#classmethod</w:t>
        </w:r>
      </w:hyperlink>
    </w:p>
    <w:p w14:paraId="40CB535E" w14:textId="77777777" w:rsidR="005C5176" w:rsidRDefault="005C5176"/>
    <w:p w14:paraId="14604C09" w14:textId="55D4DBDA" w:rsidR="005C5176" w:rsidRDefault="005C5176">
      <w:r w:rsidRPr="005C5176">
        <w:rPr>
          <w:noProof/>
        </w:rPr>
        <w:drawing>
          <wp:inline distT="0" distB="0" distL="0" distR="0" wp14:anchorId="1189C5B2" wp14:editId="42C66F12">
            <wp:extent cx="3998794" cy="1103941"/>
            <wp:effectExtent l="0" t="0" r="190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599" cy="11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118F" w14:textId="3B3AB36D" w:rsidR="005C5176" w:rsidRDefault="005C5176">
      <w:r w:rsidRPr="005C5176">
        <w:rPr>
          <w:noProof/>
        </w:rPr>
        <w:drawing>
          <wp:inline distT="0" distB="0" distL="0" distR="0" wp14:anchorId="4105A4AF" wp14:editId="568A9311">
            <wp:extent cx="5943600" cy="5807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28CC" w14:textId="2BE40FE6" w:rsidR="00106F50" w:rsidRDefault="00106F50"/>
    <w:p w14:paraId="6742B2B5" w14:textId="04CEC6E3" w:rsidR="00106F50" w:rsidRDefault="00106F50"/>
    <w:p w14:paraId="0BB0B2FB" w14:textId="027A453F" w:rsidR="00106F50" w:rsidRDefault="00106F50">
      <w:r>
        <w:rPr>
          <w:noProof/>
        </w:rPr>
        <w:lastRenderedPageBreak/>
        <w:drawing>
          <wp:inline distT="0" distB="0" distL="0" distR="0" wp14:anchorId="64666E12" wp14:editId="393D4576">
            <wp:extent cx="5943600" cy="6871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F3C2F" w14:textId="6E7496B0" w:rsidR="00A569E4" w:rsidRDefault="00A569E4"/>
    <w:p w14:paraId="3BCA9601" w14:textId="77777777" w:rsidR="00A569E4" w:rsidRDefault="00A569E4">
      <w:r>
        <w:rPr>
          <w:noProof/>
        </w:rPr>
        <w:lastRenderedPageBreak/>
        <w:drawing>
          <wp:inline distT="0" distB="0" distL="0" distR="0" wp14:anchorId="33EDC34A" wp14:editId="77E4313C">
            <wp:extent cx="5078095" cy="292290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5E5E" w14:textId="77777777" w:rsidR="00A569E4" w:rsidRDefault="00A569E4"/>
    <w:p w14:paraId="210529CD" w14:textId="1902B46E" w:rsidR="00A569E4" w:rsidRDefault="00A569E4">
      <w:r>
        <w:t xml:space="preserve">To load flask, </w:t>
      </w:r>
      <w:proofErr w:type="spellStart"/>
      <w:r>
        <w:t>pymysql</w:t>
      </w:r>
      <w:proofErr w:type="spellEnd"/>
      <w:r>
        <w:t xml:space="preserve"> and </w:t>
      </w:r>
      <w:proofErr w:type="spellStart"/>
      <w:r>
        <w:t>bcrypt</w:t>
      </w:r>
      <w:proofErr w:type="spellEnd"/>
      <w:r>
        <w:t xml:space="preserve"> all in one shot---</w:t>
      </w:r>
    </w:p>
    <w:p w14:paraId="1DFD8462" w14:textId="77777777" w:rsidR="004979F5" w:rsidRDefault="004979F5" w:rsidP="004979F5">
      <w:proofErr w:type="spellStart"/>
      <w:r w:rsidRPr="00A569E4">
        <w:t>pipenv</w:t>
      </w:r>
      <w:proofErr w:type="spellEnd"/>
      <w:r w:rsidRPr="00A569E4">
        <w:t xml:space="preserve"> install flask </w:t>
      </w:r>
      <w:proofErr w:type="spellStart"/>
      <w:r w:rsidRPr="00A569E4">
        <w:t>pymysql</w:t>
      </w:r>
      <w:proofErr w:type="spellEnd"/>
      <w:r w:rsidRPr="00A569E4">
        <w:t xml:space="preserve"> flask-</w:t>
      </w:r>
      <w:proofErr w:type="spellStart"/>
      <w:r w:rsidRPr="00A569E4">
        <w:t>bcrypt</w:t>
      </w:r>
      <w:proofErr w:type="spellEnd"/>
    </w:p>
    <w:p w14:paraId="64B697FA" w14:textId="4BF14489" w:rsidR="00441B22" w:rsidRDefault="00441B22"/>
    <w:p w14:paraId="01DF1922" w14:textId="66D3ED43" w:rsidR="00441B22" w:rsidRDefault="00441B22"/>
    <w:p w14:paraId="6B422138" w14:textId="6301582E" w:rsidR="00441B22" w:rsidRDefault="00441B22"/>
    <w:p w14:paraId="45A0B9D9" w14:textId="528E90C8" w:rsidR="00441B22" w:rsidRDefault="002C6BC3" w:rsidP="002C6BC3">
      <w:pPr>
        <w:ind w:firstLine="720"/>
      </w:pPr>
      <w:r>
        <w:t>root</w:t>
      </w:r>
    </w:p>
    <w:p w14:paraId="10172DC6" w14:textId="6443BD46" w:rsidR="00441B22" w:rsidRDefault="00441B22"/>
    <w:p w14:paraId="15C1170D" w14:textId="1A3A450D" w:rsidR="00441B22" w:rsidRDefault="00370AAE">
      <w:r w:rsidRPr="00370AAE">
        <w:rPr>
          <w:noProof/>
        </w:rPr>
        <w:drawing>
          <wp:inline distT="0" distB="0" distL="0" distR="0" wp14:anchorId="4877CA88" wp14:editId="6ABF71AF">
            <wp:extent cx="5943600" cy="2729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72CF" w14:textId="6AA66296" w:rsidR="00441B22" w:rsidRDefault="00441B22"/>
    <w:p w14:paraId="0C210A35" w14:textId="5778D585" w:rsidR="00441B22" w:rsidRDefault="00441B22">
      <w:r>
        <w:t>Join return line</w:t>
      </w:r>
    </w:p>
    <w:p w14:paraId="64614DF0" w14:textId="61E8F114" w:rsidR="00441B22" w:rsidRDefault="00441B22">
      <w:r>
        <w:rPr>
          <w:noProof/>
        </w:rPr>
        <w:lastRenderedPageBreak/>
        <w:drawing>
          <wp:inline distT="0" distB="0" distL="0" distR="0" wp14:anchorId="2D814D09" wp14:editId="668D8FB6">
            <wp:extent cx="5943600" cy="1771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51669224">
    <w:abstractNumId w:val="19"/>
  </w:num>
  <w:num w:numId="2" w16cid:durableId="1970670802">
    <w:abstractNumId w:val="12"/>
  </w:num>
  <w:num w:numId="3" w16cid:durableId="767121023">
    <w:abstractNumId w:val="10"/>
  </w:num>
  <w:num w:numId="4" w16cid:durableId="1923567261">
    <w:abstractNumId w:val="21"/>
  </w:num>
  <w:num w:numId="5" w16cid:durableId="172456468">
    <w:abstractNumId w:val="13"/>
  </w:num>
  <w:num w:numId="6" w16cid:durableId="1017273957">
    <w:abstractNumId w:val="16"/>
  </w:num>
  <w:num w:numId="7" w16cid:durableId="729689138">
    <w:abstractNumId w:val="18"/>
  </w:num>
  <w:num w:numId="8" w16cid:durableId="1156460159">
    <w:abstractNumId w:val="9"/>
  </w:num>
  <w:num w:numId="9" w16cid:durableId="882596610">
    <w:abstractNumId w:val="7"/>
  </w:num>
  <w:num w:numId="10" w16cid:durableId="1894344977">
    <w:abstractNumId w:val="6"/>
  </w:num>
  <w:num w:numId="11" w16cid:durableId="999775754">
    <w:abstractNumId w:val="5"/>
  </w:num>
  <w:num w:numId="12" w16cid:durableId="305857611">
    <w:abstractNumId w:val="4"/>
  </w:num>
  <w:num w:numId="13" w16cid:durableId="1959724041">
    <w:abstractNumId w:val="8"/>
  </w:num>
  <w:num w:numId="14" w16cid:durableId="745693135">
    <w:abstractNumId w:val="3"/>
  </w:num>
  <w:num w:numId="15" w16cid:durableId="733695911">
    <w:abstractNumId w:val="2"/>
  </w:num>
  <w:num w:numId="16" w16cid:durableId="1312517155">
    <w:abstractNumId w:val="1"/>
  </w:num>
  <w:num w:numId="17" w16cid:durableId="1551654319">
    <w:abstractNumId w:val="0"/>
  </w:num>
  <w:num w:numId="18" w16cid:durableId="228808417">
    <w:abstractNumId w:val="14"/>
  </w:num>
  <w:num w:numId="19" w16cid:durableId="449056452">
    <w:abstractNumId w:val="15"/>
  </w:num>
  <w:num w:numId="20" w16cid:durableId="1126698701">
    <w:abstractNumId w:val="20"/>
  </w:num>
  <w:num w:numId="21" w16cid:durableId="457182107">
    <w:abstractNumId w:val="17"/>
  </w:num>
  <w:num w:numId="22" w16cid:durableId="96993535">
    <w:abstractNumId w:val="11"/>
  </w:num>
  <w:num w:numId="23" w16cid:durableId="88791368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DAB"/>
    <w:rsid w:val="00106F50"/>
    <w:rsid w:val="002C6BC3"/>
    <w:rsid w:val="00370AAE"/>
    <w:rsid w:val="003941D4"/>
    <w:rsid w:val="00441B22"/>
    <w:rsid w:val="004979F5"/>
    <w:rsid w:val="004A5F36"/>
    <w:rsid w:val="005C5176"/>
    <w:rsid w:val="00645252"/>
    <w:rsid w:val="00690C67"/>
    <w:rsid w:val="006A4D89"/>
    <w:rsid w:val="006D3D74"/>
    <w:rsid w:val="0083569A"/>
    <w:rsid w:val="00906DAB"/>
    <w:rsid w:val="00A569E4"/>
    <w:rsid w:val="00A9204E"/>
    <w:rsid w:val="00AD4947"/>
    <w:rsid w:val="00E16ADA"/>
    <w:rsid w:val="00EF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FEDE8"/>
  <w15:chartTrackingRefBased/>
  <w15:docId w15:val="{F151CB5B-8CF1-4371-ACED-A75C5468D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5C51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s://docs.python.org/3/library/functions.html?highlight=classmethod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gbri\AppData\Local\Microsoft\Office\16.0\DTS\en-US%7b7EF99B18-1E9C-4DF5-A134-14518CDCFBF8%7d\%7bEF42D78D-6E61-4D44-9672-72FB2B6304CE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{EF42D78D-6E61-4D44-9672-72FB2B6304CE}tf02786999_win32</Template>
  <TotalTime>7636</TotalTime>
  <Pages>9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bridgewater</dc:creator>
  <cp:keywords/>
  <dc:description/>
  <cp:lastModifiedBy>chris bridgewater</cp:lastModifiedBy>
  <cp:revision>6</cp:revision>
  <dcterms:created xsi:type="dcterms:W3CDTF">2022-10-18T02:07:00Z</dcterms:created>
  <dcterms:modified xsi:type="dcterms:W3CDTF">2022-11-15T06:09:00Z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